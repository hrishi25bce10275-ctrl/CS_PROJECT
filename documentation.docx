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7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Attendance Recorder System - Code Documentation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Overview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This document provides comprehensive documentation for the Attendance Recorder System, including detailed explanations of all classes, methods, and the main program flow.</w:t>
      </w:r>
    </w:p>
    <w:p>
      <w:pPr>
        <w:rPr>
          <w:b w:val="0"/>
          <w:i w:val="0"/>
          <w:strike w:val="0"/>
        </w:rPr>
      </w:pPr>
      <w:r>
        <w:pict>
          <v:rect id="_x0000_i1025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Student Class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Purpose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Represents a single student in the attendance system with their roll number, name, and attendance record.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Attributes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Attribute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Type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Description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InlineCode"/>
                <w:b w:val="0"/>
                <w:i w:val="0"/>
                <w:strike w:val="0"/>
              </w:rPr>
              <w:t>__roll_no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str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Unique roll number of the student (private)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InlineCode"/>
                <w:b w:val="0"/>
                <w:i w:val="0"/>
                <w:strike w:val="0"/>
              </w:rPr>
              <w:t>__name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str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Name of the student (private)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InlineCode"/>
                <w:b w:val="0"/>
                <w:i w:val="0"/>
                <w:strike w:val="0"/>
              </w:rPr>
              <w:t>__present_days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int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Number of days the student has been marked present (private)</w:t>
            </w:r>
          </w:p>
        </w:tc>
      </w:tr>
    </w:tbl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Methods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__init__(roll_no, name)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Initialize a new Student object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Parameters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roll_no</w:t>
      </w:r>
      <w:r>
        <w:rPr>
          <w:rStyle w:val="DefaultParagraphFont"/>
          <w:b w:val="0"/>
          <w:i w:val="0"/>
          <w:strike w:val="0"/>
        </w:rPr>
        <w:t xml:space="preserve"> (str): Roll number of the student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name</w:t>
      </w:r>
      <w:r>
        <w:rPr>
          <w:rStyle w:val="DefaultParagraphFont"/>
          <w:b w:val="0"/>
          <w:i w:val="0"/>
          <w:strike w:val="0"/>
        </w:rPr>
        <w:t xml:space="preserve"> (str): Name of the student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Returns</w:t>
      </w:r>
      <w:r>
        <w:rPr>
          <w:rStyle w:val="DefaultParagraphFont"/>
          <w:b w:val="0"/>
          <w:i w:val="0"/>
          <w:strike w:val="0"/>
        </w:rPr>
        <w:t>: None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Description</w:t>
      </w:r>
      <w:r>
        <w:rPr>
          <w:rStyle w:val="DefaultParagraphFont"/>
          <w:b w:val="0"/>
          <w:i w:val="0"/>
          <w:strike w:val="0"/>
        </w:rPr>
        <w:t>: Creates a new student with the given roll number and name. Initializes present_days to 0.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get_roll()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Retrieve the student's roll number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Parameters</w:t>
      </w:r>
      <w:r>
        <w:rPr>
          <w:rStyle w:val="DefaultParagraphFont"/>
          <w:b w:val="0"/>
          <w:i w:val="0"/>
          <w:strike w:val="0"/>
        </w:rPr>
        <w:t>: None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Returns</w:t>
      </w:r>
      <w:r>
        <w:rPr>
          <w:rStyle w:val="DefaultParagraphFont"/>
          <w:b w:val="0"/>
          <w:i w:val="0"/>
          <w:strike w:val="0"/>
        </w:rPr>
        <w:t>: str - The student's roll number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Description</w:t>
      </w:r>
      <w:r>
        <w:rPr>
          <w:rStyle w:val="DefaultParagraphFont"/>
          <w:b w:val="0"/>
          <w:i w:val="0"/>
          <w:strike w:val="0"/>
        </w:rPr>
        <w:t>: Returns the private __roll_no attribute.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get_name()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Retrieve the student's name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Parameters</w:t>
      </w:r>
      <w:r>
        <w:rPr>
          <w:rStyle w:val="DefaultParagraphFont"/>
          <w:b w:val="0"/>
          <w:i w:val="0"/>
          <w:strike w:val="0"/>
        </w:rPr>
        <w:t>: None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Returns</w:t>
      </w:r>
      <w:r>
        <w:rPr>
          <w:rStyle w:val="DefaultParagraphFont"/>
          <w:b w:val="0"/>
          <w:i w:val="0"/>
          <w:strike w:val="0"/>
        </w:rPr>
        <w:t>: str - The student's name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Description</w:t>
      </w:r>
      <w:r>
        <w:rPr>
          <w:rStyle w:val="DefaultParagraphFont"/>
          <w:b w:val="0"/>
          <w:i w:val="0"/>
          <w:strike w:val="0"/>
        </w:rPr>
        <w:t>: Returns the private __name attribute.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get_present_days()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Retrieve the number of days the student has been present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Parameters</w:t>
      </w:r>
      <w:r>
        <w:rPr>
          <w:rStyle w:val="DefaultParagraphFont"/>
          <w:b w:val="0"/>
          <w:i w:val="0"/>
          <w:strike w:val="0"/>
        </w:rPr>
        <w:t>: None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Returns</w:t>
      </w:r>
      <w:r>
        <w:rPr>
          <w:rStyle w:val="DefaultParagraphFont"/>
          <w:b w:val="0"/>
          <w:i w:val="0"/>
          <w:strike w:val="0"/>
        </w:rPr>
        <w:t>: int - Total present days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Description</w:t>
      </w:r>
      <w:r>
        <w:rPr>
          <w:rStyle w:val="DefaultParagraphFont"/>
          <w:b w:val="0"/>
          <w:i w:val="0"/>
          <w:strike w:val="0"/>
        </w:rPr>
        <w:t>: Returns the private __present_days attribute.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mark_present()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Mark the student as present for one more day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Parameters</w:t>
      </w:r>
      <w:r>
        <w:rPr>
          <w:rStyle w:val="DefaultParagraphFont"/>
          <w:b w:val="0"/>
          <w:i w:val="0"/>
          <w:strike w:val="0"/>
        </w:rPr>
        <w:t>: None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Returns</w:t>
      </w:r>
      <w:r>
        <w:rPr>
          <w:rStyle w:val="DefaultParagraphFont"/>
          <w:b w:val="0"/>
          <w:i w:val="0"/>
          <w:strike w:val="0"/>
        </w:rPr>
        <w:t>: None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Description</w:t>
      </w:r>
      <w:r>
        <w:rPr>
          <w:rStyle w:val="DefaultParagraphFont"/>
          <w:b w:val="0"/>
          <w:i w:val="0"/>
          <w:strike w:val="0"/>
        </w:rPr>
        <w:t>: Increments the __present_days counter by 1.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calculate_percentage(total_days)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Calculate the student's attendance percentage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Parameters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total_days</w:t>
      </w:r>
      <w:r>
        <w:rPr>
          <w:rStyle w:val="DefaultParagraphFont"/>
          <w:b w:val="0"/>
          <w:i w:val="0"/>
          <w:strike w:val="0"/>
        </w:rPr>
        <w:t xml:space="preserve"> (int): Total number of working days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Returns</w:t>
      </w:r>
      <w:r>
        <w:rPr>
          <w:rStyle w:val="DefaultParagraphFont"/>
          <w:b w:val="0"/>
          <w:i w:val="0"/>
          <w:strike w:val="0"/>
        </w:rPr>
        <w:t>: float - Attendance percentage rounded to 2 decimal places (or 0 if total_days is 0)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Description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Calculates the percentage as: (present_days / total_days) * 100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Returns 0 if total_days is 0 to avoid division by zero error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Rounds the result to 2 decimal places for readability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6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AttendanceSystem Class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Purpose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Manages the overall attendance system, storing multiple students and tracking working days.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Attributes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Attribute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Type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Description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InlineCode"/>
                <w:b w:val="0"/>
                <w:i w:val="0"/>
                <w:strike w:val="0"/>
              </w:rPr>
              <w:t>students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list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List of all Student objects in the system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InlineCode"/>
                <w:b w:val="0"/>
                <w:i w:val="0"/>
                <w:strike w:val="0"/>
              </w:rPr>
              <w:t>total_days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int</w:t>
            </w:r>
          </w:p>
        </w:tc>
        <w:tc>
          <w:tcPr/>
          <w:p>
            <w:pPr>
              <w:jc w:val="center"/>
              <w:rPr>
                <w:rStyle w:val="DefaultParagraphFont"/>
                <w:b w:val="0"/>
                <w:i w:val="0"/>
                <w:strike w:val="0"/>
              </w:rPr>
            </w:pPr>
            <w:r>
              <w:rPr>
                <w:rStyle w:val="DefaultParagraphFont"/>
                <w:b w:val="0"/>
                <w:i w:val="0"/>
                <w:strike w:val="0"/>
              </w:rPr>
              <w:t>Total number of working days on which attendance has been recorded</w:t>
            </w:r>
          </w:p>
        </w:tc>
      </w:tr>
    </w:tbl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Methods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__init__()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Initialize a new AttendanceSystem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Parameters</w:t>
      </w:r>
      <w:r>
        <w:rPr>
          <w:rStyle w:val="DefaultParagraphFont"/>
          <w:b w:val="0"/>
          <w:i w:val="0"/>
          <w:strike w:val="0"/>
        </w:rPr>
        <w:t>: None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Returns</w:t>
      </w:r>
      <w:r>
        <w:rPr>
          <w:rStyle w:val="DefaultParagraphFont"/>
          <w:b w:val="0"/>
          <w:i w:val="0"/>
          <w:strike w:val="0"/>
        </w:rPr>
        <w:t>: None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Description</w:t>
      </w:r>
      <w:r>
        <w:rPr>
          <w:rStyle w:val="DefaultParagraphFont"/>
          <w:b w:val="0"/>
          <w:i w:val="0"/>
          <w:strike w:val="0"/>
        </w:rPr>
        <w:t>: Creates an empty students list and sets total_days to 0.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add_student(roll, name)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Add a new student to the system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Parameters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roll</w:t>
      </w:r>
      <w:r>
        <w:rPr>
          <w:rStyle w:val="DefaultParagraphFont"/>
          <w:b w:val="0"/>
          <w:i w:val="0"/>
          <w:strike w:val="0"/>
        </w:rPr>
        <w:t xml:space="preserve"> (str): Roll number of the new student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name</w:t>
      </w:r>
      <w:r>
        <w:rPr>
          <w:rStyle w:val="DefaultParagraphFont"/>
          <w:b w:val="0"/>
          <w:i w:val="0"/>
          <w:strike w:val="0"/>
        </w:rPr>
        <w:t xml:space="preserve"> (str): Name of the new student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Returns</w:t>
      </w:r>
      <w:r>
        <w:rPr>
          <w:rStyle w:val="DefaultParagraphFont"/>
          <w:b w:val="0"/>
          <w:i w:val="0"/>
          <w:strike w:val="0"/>
        </w:rPr>
        <w:t>: None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Description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Creates a new Student object with the given roll and name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Appends it to the students list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Prints a success message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Side Effects</w:t>
      </w:r>
      <w:r>
        <w:rPr>
          <w:rStyle w:val="DefaultParagraphFont"/>
          <w:b w:val="0"/>
          <w:i w:val="0"/>
          <w:strike w:val="0"/>
        </w:rPr>
        <w:t>: Modifies the students list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mark_attendance(roll)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Mark a student as present by their roll number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Parameters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roll</w:t>
      </w:r>
      <w:r>
        <w:rPr>
          <w:rStyle w:val="DefaultParagraphFont"/>
          <w:b w:val="0"/>
          <w:i w:val="0"/>
          <w:strike w:val="0"/>
        </w:rPr>
        <w:t xml:space="preserve"> (str): Roll number of the student to mark present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Returns</w:t>
      </w:r>
      <w:r>
        <w:rPr>
          <w:rStyle w:val="DefaultParagraphFont"/>
          <w:b w:val="0"/>
          <w:i w:val="0"/>
          <w:strike w:val="0"/>
        </w:rPr>
        <w:t>: None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Description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Searches through all students for a matching roll number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If found, calls the mark_present() method on that student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Increments total_days by 1 if a student is found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Prints appropriate messages (success or not found)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Side Effects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Modifies present_days for a student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Increments total_days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Note</w:t>
      </w:r>
      <w:r>
        <w:rPr>
          <w:rStyle w:val="DefaultParagraphFont"/>
          <w:b w:val="0"/>
          <w:i w:val="0"/>
          <w:strike w:val="0"/>
        </w:rPr>
        <w:t>: The current implementation increments total_days whenever any student is marked present. This may need revision if multiple students should be marked on the same working day.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view_attendance()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Display an attendance report for all students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Parameters</w:t>
      </w:r>
      <w:r>
        <w:rPr>
          <w:rStyle w:val="DefaultParagraphFont"/>
          <w:b w:val="0"/>
          <w:i w:val="0"/>
          <w:strike w:val="0"/>
        </w:rPr>
        <w:t>: None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Returns</w:t>
      </w:r>
      <w:r>
        <w:rPr>
          <w:rStyle w:val="DefaultParagraphFont"/>
          <w:b w:val="0"/>
          <w:i w:val="0"/>
          <w:strike w:val="0"/>
        </w:rPr>
        <w:t>: None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Description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Checks if any students exist in the system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Prints a formatted report showing: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Total working days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Column headings: Roll, Name, Present, Percentage, Status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For each student: roll number, name, present days, attendance percentage, and status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Status is determined as: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"DEFAULTER" if percentage &lt; 75%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"OK" if percentage ≥ 75%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Side Effects</w:t>
      </w:r>
      <w:r>
        <w:rPr>
          <w:rStyle w:val="DefaultParagraphFont"/>
          <w:b w:val="0"/>
          <w:i w:val="0"/>
          <w:strike w:val="0"/>
        </w:rPr>
        <w:t>: Prints to console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search_student(roll)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Purpose</w:t>
      </w:r>
      <w:r>
        <w:rPr>
          <w:rStyle w:val="DefaultParagraphFont"/>
          <w:b w:val="0"/>
          <w:i w:val="0"/>
          <w:strike w:val="0"/>
        </w:rPr>
        <w:t>: Search for and display details of a specific student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Parameters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roll</w:t>
      </w:r>
      <w:r>
        <w:rPr>
          <w:rStyle w:val="DefaultParagraphFont"/>
          <w:b w:val="0"/>
          <w:i w:val="0"/>
          <w:strike w:val="0"/>
        </w:rPr>
        <w:t xml:space="preserve"> (str): Roll number of the student to search for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Returns</w:t>
      </w:r>
      <w:r>
        <w:rPr>
          <w:rStyle w:val="DefaultParagraphFont"/>
          <w:b w:val="0"/>
          <w:i w:val="0"/>
          <w:strike w:val="0"/>
        </w:rPr>
        <w:t>: None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Description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Searches through all students for a matching roll number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If found, prints detailed information: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Roll number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Name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Number of present days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Attendance percentage</w:t>
      </w:r>
    </w:p>
    <w:p>
      <w:pPr>
        <w:numPr>
          <w:ilvl w:val="2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Status (OK or DEFAULTER)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If not found, prints "Student Not Found!"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Side Effects</w:t>
      </w:r>
      <w:r>
        <w:rPr>
          <w:rStyle w:val="DefaultParagraphFont"/>
          <w:b w:val="0"/>
          <w:i w:val="0"/>
          <w:strike w:val="0"/>
        </w:rPr>
        <w:t>: Prints to console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7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Main Program Flow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Initialization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Create a new </w:t>
      </w:r>
      <w:r>
        <w:rPr>
          <w:rStyle w:val="InlineCode"/>
          <w:b w:val="0"/>
          <w:i w:val="0"/>
          <w:strike w:val="0"/>
        </w:rPr>
        <w:t>AttendanceSystem</w:t>
      </w:r>
      <w:r>
        <w:rPr>
          <w:rStyle w:val="DefaultParagraphFont"/>
          <w:b w:val="0"/>
          <w:i w:val="0"/>
          <w:strike w:val="0"/>
        </w:rPr>
        <w:t xml:space="preserve"> object called </w:t>
      </w:r>
      <w:r>
        <w:rPr>
          <w:rStyle w:val="InlineCode"/>
          <w:b w:val="0"/>
          <w:i w:val="0"/>
          <w:strike w:val="0"/>
        </w:rPr>
        <w:t>system</w:t>
      </w:r>
    </w:p>
    <w:p>
      <w:pPr>
        <w:numPr>
          <w:ilvl w:val="0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Enter the main menu loop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Menu Loop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The program continuously:</w:t>
      </w:r>
    </w:p>
    <w:p>
      <w:pPr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Displays the menu with 5 options</w:t>
      </w:r>
    </w:p>
    <w:p>
      <w:pPr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Reads user input</w:t>
      </w:r>
    </w:p>
    <w:p>
      <w:pPr>
        <w:numPr>
          <w:ilvl w:val="0"/>
          <w:numId w:val="3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Performs the corresponding action: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Option 1</w:t>
      </w:r>
      <w:r>
        <w:rPr>
          <w:rStyle w:val="DefaultParagraphFont"/>
          <w:b w:val="0"/>
          <w:i w:val="0"/>
          <w:strike w:val="0"/>
        </w:rPr>
        <w:t>: Add Student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Option 2</w:t>
      </w:r>
      <w:r>
        <w:rPr>
          <w:rStyle w:val="DefaultParagraphFont"/>
          <w:b w:val="0"/>
          <w:i w:val="0"/>
          <w:strike w:val="0"/>
        </w:rPr>
        <w:t>: Mark Attendance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Option 3</w:t>
      </w:r>
      <w:r>
        <w:rPr>
          <w:rStyle w:val="DefaultParagraphFont"/>
          <w:b w:val="0"/>
          <w:i w:val="0"/>
          <w:strike w:val="0"/>
        </w:rPr>
        <w:t>: View Attendance Report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Option 4</w:t>
      </w:r>
      <w:r>
        <w:rPr>
          <w:rStyle w:val="DefaultParagraphFont"/>
          <w:b w:val="0"/>
          <w:i w:val="0"/>
          <w:strike w:val="0"/>
        </w:rPr>
        <w:t>: Search Student</w:t>
      </w:r>
    </w:p>
    <w:p>
      <w:pPr>
        <w:numPr>
          <w:ilvl w:val="1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Option 5</w:t>
      </w:r>
      <w:r>
        <w:rPr>
          <w:rStyle w:val="DefaultParagraphFont"/>
          <w:b w:val="0"/>
          <w:i w:val="0"/>
          <w:strike w:val="0"/>
        </w:rPr>
        <w:t>: Exit Program</w:t>
      </w:r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Menu Details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Add Student (Option 1)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Prompts user for roll number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Prompts user for name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Calls </w:t>
      </w:r>
      <w:r>
        <w:rPr>
          <w:rStyle w:val="InlineCode"/>
          <w:b w:val="0"/>
          <w:i w:val="0"/>
          <w:strike w:val="0"/>
        </w:rPr>
        <w:t>system.add_student(roll, name)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Mark Attendance (Option 2)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Prompts user for roll number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Calls </w:t>
      </w:r>
      <w:r>
        <w:rPr>
          <w:rStyle w:val="InlineCode"/>
          <w:b w:val="0"/>
          <w:i w:val="0"/>
          <w:strike w:val="0"/>
        </w:rPr>
        <w:t>system.mark_attendance(roll)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View Attendance (Option 3)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Calls </w:t>
      </w:r>
      <w:r>
        <w:rPr>
          <w:rStyle w:val="InlineCode"/>
          <w:b w:val="0"/>
          <w:i w:val="0"/>
          <w:strike w:val="0"/>
        </w:rPr>
        <w:t>system.view_attendance()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Displays formatted report of all students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Search Student (Option 4)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Prompts user for roll number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Calls </w:t>
      </w:r>
      <w:r>
        <w:rPr>
          <w:rStyle w:val="InlineCode"/>
          <w:b w:val="0"/>
          <w:i w:val="0"/>
          <w:strike w:val="0"/>
        </w:rPr>
        <w:t>system.search_student(roll)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Displays details of that specific student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Exit (Option 5)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Prints exit message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Breaks out of the loop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Program terminates</w:t>
      </w:r>
    </w:p>
    <w:p>
      <w:pPr>
        <w:pStyle w:val="Heading4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Invalid Input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If any other input is provided, prints error message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Loop continues, allowing the user to try again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8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Data Encapsulation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 xml:space="preserve">The Student class uses </w:t>
      </w:r>
      <w:r>
        <w:rPr>
          <w:rStyle w:val="DefaultParagraphFont"/>
          <w:b/>
          <w:i w:val="0"/>
          <w:strike w:val="0"/>
        </w:rPr>
        <w:t>name mangling</w:t>
      </w:r>
      <w:r>
        <w:rPr>
          <w:rStyle w:val="DefaultParagraphFont"/>
          <w:b w:val="0"/>
          <w:i w:val="0"/>
          <w:strike w:val="0"/>
        </w:rPr>
        <w:t xml:space="preserve"> (double underscore prefix) to make attributes private: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__roll_no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__name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__present_days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This prevents direct external access and ensures data is modified only through the provided methods.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9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Key Design Decisions</w:t>
      </w:r>
    </w:p>
    <w:p>
      <w:pPr>
        <w:numPr>
          <w:ilvl w:val="0"/>
          <w:numId w:val="4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Separate Classes</w:t>
      </w:r>
      <w:r>
        <w:rPr>
          <w:rStyle w:val="DefaultParagraphFont"/>
          <w:b w:val="0"/>
          <w:i w:val="0"/>
          <w:strike w:val="0"/>
        </w:rPr>
        <w:t>: Student and AttendanceSystem are separated for better organization and reusability.</w:t>
      </w:r>
    </w:p>
    <w:p>
      <w:pPr>
        <w:numPr>
          <w:ilvl w:val="0"/>
          <w:numId w:val="4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Private Attributes</w:t>
      </w:r>
      <w:r>
        <w:rPr>
          <w:rStyle w:val="DefaultParagraphFont"/>
          <w:b w:val="0"/>
          <w:i w:val="0"/>
          <w:strike w:val="0"/>
        </w:rPr>
        <w:t>: Student data is kept private to maintain data integrity.</w:t>
      </w:r>
    </w:p>
    <w:p>
      <w:pPr>
        <w:numPr>
          <w:ilvl w:val="0"/>
          <w:numId w:val="4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Menu-Driven Interface</w:t>
      </w:r>
      <w:r>
        <w:rPr>
          <w:rStyle w:val="DefaultParagraphFont"/>
          <w:b w:val="0"/>
          <w:i w:val="0"/>
          <w:strike w:val="0"/>
        </w:rPr>
        <w:t>: Users interact through a simple text-based menu for ease of use.</w:t>
      </w:r>
    </w:p>
    <w:p>
      <w:pPr>
        <w:numPr>
          <w:ilvl w:val="0"/>
          <w:numId w:val="4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String Roll Numbers</w:t>
      </w:r>
      <w:r>
        <w:rPr>
          <w:rStyle w:val="DefaultParagraphFont"/>
          <w:b w:val="0"/>
          <w:i w:val="0"/>
          <w:strike w:val="0"/>
        </w:rPr>
        <w:t>: Roll numbers are stored as strings to accommodate alphanumeric roll numbers.</w:t>
      </w:r>
    </w:p>
    <w:p>
      <w:pPr>
        <w:numPr>
          <w:ilvl w:val="0"/>
          <w:numId w:val="4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List Storage</w:t>
      </w:r>
      <w:r>
        <w:rPr>
          <w:rStyle w:val="DefaultParagraphFont"/>
          <w:b w:val="0"/>
          <w:i w:val="0"/>
          <w:strike w:val="0"/>
        </w:rPr>
        <w:t>: Students are stored in a Python list for simple sequential access.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0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Known Limitations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Data Persistence</w:t>
      </w:r>
      <w:r>
        <w:rPr>
          <w:rStyle w:val="DefaultParagraphFont"/>
          <w:b w:val="0"/>
          <w:i w:val="0"/>
          <w:strike w:val="0"/>
        </w:rPr>
        <w:t>: All data is lost when the program exits (no file storage).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Unique Roll Numbers</w:t>
      </w:r>
      <w:r>
        <w:rPr>
          <w:rStyle w:val="DefaultParagraphFont"/>
          <w:b w:val="0"/>
          <w:i w:val="0"/>
          <w:strike w:val="0"/>
        </w:rPr>
        <w:t>: The system does not enforce uniqueness of roll numbers; duplicate roll numbers can be added.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Total Days Logic</w:t>
      </w:r>
      <w:r>
        <w:rPr>
          <w:rStyle w:val="DefaultParagraphFont"/>
          <w:b w:val="0"/>
          <w:i w:val="0"/>
          <w:strike w:val="0"/>
        </w:rPr>
        <w:t xml:space="preserve">: The </w:t>
      </w:r>
      <w:r>
        <w:rPr>
          <w:rStyle w:val="InlineCode"/>
          <w:b w:val="0"/>
          <w:i w:val="0"/>
          <w:strike w:val="0"/>
        </w:rPr>
        <w:t>total_days</w:t>
      </w:r>
      <w:r>
        <w:rPr>
          <w:rStyle w:val="DefaultParagraphFont"/>
          <w:b w:val="0"/>
          <w:i w:val="0"/>
          <w:strike w:val="0"/>
        </w:rPr>
        <w:t xml:space="preserve"> counter increments each time any student is marked present. If multiple students should be marked on the same day, </w:t>
      </w:r>
      <w:r>
        <w:rPr>
          <w:rStyle w:val="InlineCode"/>
          <w:b w:val="0"/>
          <w:i w:val="0"/>
          <w:strike w:val="0"/>
        </w:rPr>
        <w:t>total_days</w:t>
      </w:r>
      <w:r>
        <w:rPr>
          <w:rStyle w:val="DefaultParagraphFont"/>
          <w:b w:val="0"/>
          <w:i w:val="0"/>
          <w:strike w:val="0"/>
        </w:rPr>
        <w:t xml:space="preserve"> may be counted multiple times for one actual day.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No Date Tracking</w:t>
      </w:r>
      <w:r>
        <w:rPr>
          <w:rStyle w:val="DefaultParagraphFont"/>
          <w:b w:val="0"/>
          <w:i w:val="0"/>
          <w:strike w:val="0"/>
        </w:rPr>
        <w:t>: The system only tracks the number of present days, not the specific dates on which attendance was recorded.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No Edit/Delete</w:t>
      </w:r>
      <w:r>
        <w:rPr>
          <w:rStyle w:val="DefaultParagraphFont"/>
          <w:b w:val="0"/>
          <w:i w:val="0"/>
          <w:strike w:val="0"/>
        </w:rPr>
        <w:t>: Once added, students and their attendance records cannot be edited or deleted.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1" style="width:470.3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Suggested Enhancements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Add functionality to store and load data from files (CSV or JSON)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Implement error handling and input validation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Track attendance by specific dates rather than just day counts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Allow editing and deleting student records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Support for marking students as "absent" or "excused" instead of just "present"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Generate more detailed reports (date-wise attendance, trends, etc.)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Implement a database backend for better data management</w: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0000003"/>
    <w:multiLevelType w:val="hybrid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00000004"/>
    <w:multiLevelType w:val="hybrid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00000005"/>
    <w:multiLevelType w:val="hybrid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00000006"/>
    <w:multiLevelType w:val="hybrid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